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2A824" w14:textId="1600332D" w:rsidR="00C1781C" w:rsidRDefault="00C1781C" w:rsidP="00C1781C">
      <w:pPr>
        <w:rPr>
          <w:b/>
          <w:bCs/>
        </w:rPr>
      </w:pPr>
      <w:r>
        <w:rPr>
          <w:b/>
          <w:bCs/>
        </w:rPr>
        <w:t>Product Inventory Management System</w:t>
      </w:r>
    </w:p>
    <w:p w14:paraId="3CF2A6D3" w14:textId="712D6AAF" w:rsidR="00C1781C" w:rsidRPr="00C1781C" w:rsidRDefault="00C1781C" w:rsidP="00C1781C">
      <w:r w:rsidRPr="00C1781C">
        <w:rPr>
          <w:b/>
          <w:bCs/>
        </w:rPr>
        <w:t>User Acceptance Testing (UAT) Template </w:t>
      </w:r>
    </w:p>
    <w:tbl>
      <w:tblPr>
        <w:tblW w:w="0" w:type="auto"/>
        <w:tblCellMar>
          <w:top w:w="15" w:type="dxa"/>
          <w:left w:w="15" w:type="dxa"/>
          <w:bottom w:w="15" w:type="dxa"/>
          <w:right w:w="15" w:type="dxa"/>
        </w:tblCellMar>
        <w:tblLook w:val="04A0" w:firstRow="1" w:lastRow="0" w:firstColumn="1" w:lastColumn="0" w:noHBand="0" w:noVBand="1"/>
      </w:tblPr>
      <w:tblGrid>
        <w:gridCol w:w="1916"/>
        <w:gridCol w:w="4493"/>
      </w:tblGrid>
      <w:tr w:rsidR="00C1781C" w:rsidRPr="00C1781C" w14:paraId="5938B5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F6D1F5" w14:textId="77777777" w:rsidR="00C1781C" w:rsidRPr="00C1781C" w:rsidRDefault="00C1781C" w:rsidP="00C1781C">
            <w:r w:rsidRPr="00C1781C">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E16DA8" w14:textId="6FF4164E" w:rsidR="00C1781C" w:rsidRPr="00C1781C" w:rsidRDefault="00C1781C" w:rsidP="00C1781C">
            <w:r>
              <w:t>07.03.2026</w:t>
            </w:r>
          </w:p>
        </w:tc>
      </w:tr>
      <w:tr w:rsidR="00C1781C" w:rsidRPr="00C1781C" w14:paraId="0BE5104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77B3B" w14:textId="77777777" w:rsidR="00C1781C" w:rsidRPr="00C1781C" w:rsidRDefault="00C1781C" w:rsidP="00C1781C">
            <w:r w:rsidRPr="00C1781C">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F84C3" w14:textId="01FC849A" w:rsidR="00C1781C" w:rsidRPr="00C1781C" w:rsidRDefault="00C1781C" w:rsidP="00C1781C">
            <w:r>
              <w:t>SWTID-2026-7215</w:t>
            </w:r>
          </w:p>
        </w:tc>
      </w:tr>
      <w:tr w:rsidR="00C1781C" w:rsidRPr="00C1781C" w14:paraId="4E70670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AE0254" w14:textId="77777777" w:rsidR="00C1781C" w:rsidRPr="00C1781C" w:rsidRDefault="00C1781C" w:rsidP="00C1781C">
            <w:r w:rsidRPr="00C1781C">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9C337F" w14:textId="7716D36C" w:rsidR="00C1781C" w:rsidRPr="00C1781C" w:rsidRDefault="00C1781C" w:rsidP="00C1781C">
            <w:pPr>
              <w:rPr>
                <w:b/>
                <w:bCs/>
              </w:rPr>
            </w:pPr>
            <w:r>
              <w:rPr>
                <w:b/>
                <w:bCs/>
              </w:rPr>
              <w:t>Product Inventory Management System</w:t>
            </w:r>
          </w:p>
        </w:tc>
      </w:tr>
      <w:tr w:rsidR="00C1781C" w:rsidRPr="00C1781C" w14:paraId="18B073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2D53DB" w14:textId="77777777" w:rsidR="00C1781C" w:rsidRPr="00C1781C" w:rsidRDefault="00C1781C" w:rsidP="00C1781C">
            <w:r w:rsidRPr="00C1781C">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F6CA01" w14:textId="37A5B035" w:rsidR="00C1781C" w:rsidRPr="00C1781C" w:rsidRDefault="00B93CFE" w:rsidP="00C1781C">
            <w:r>
              <w:t>Marks</w:t>
            </w:r>
          </w:p>
        </w:tc>
      </w:tr>
    </w:tbl>
    <w:p w14:paraId="4440B95B" w14:textId="77777777" w:rsidR="00C1781C" w:rsidRPr="00C1781C" w:rsidRDefault="00C1781C" w:rsidP="00C1781C"/>
    <w:p w14:paraId="0213B0A1" w14:textId="77777777" w:rsidR="00C1781C" w:rsidRPr="00C1781C" w:rsidRDefault="00C1781C" w:rsidP="00C1781C">
      <w:r w:rsidRPr="00C1781C">
        <w:rPr>
          <w:b/>
          <w:bCs/>
        </w:rPr>
        <w:t>Project Overview</w:t>
      </w:r>
    </w:p>
    <w:p w14:paraId="486BB86D" w14:textId="77777777" w:rsidR="00C1781C" w:rsidRPr="00C1781C" w:rsidRDefault="00C1781C" w:rsidP="00C1781C">
      <w:r w:rsidRPr="00C1781C">
        <w:rPr>
          <w:b/>
          <w:bCs/>
        </w:rPr>
        <w:t>Project Name: Product Inventory Management System (Backend)</w:t>
      </w:r>
    </w:p>
    <w:p w14:paraId="678F0052" w14:textId="77777777" w:rsidR="00C1781C" w:rsidRPr="00C1781C" w:rsidRDefault="00C1781C" w:rsidP="00C1781C">
      <w:r w:rsidRPr="00C1781C">
        <w:rPr>
          <w:b/>
          <w:bCs/>
        </w:rPr>
        <w:t>Project Description</w:t>
      </w:r>
      <w:r w:rsidRPr="00C1781C">
        <w:t>: A Node.js and Express.js based backend application that provides secure REST APIs for managing product inventory using JWT authentication. The system allows users to register, log in, and perform CRUD operations on their own products while ensuring data privacy through token-based authorization.</w:t>
      </w:r>
    </w:p>
    <w:p w14:paraId="740C28A5" w14:textId="77777777" w:rsidR="00C1781C" w:rsidRPr="00C1781C" w:rsidRDefault="00C1781C" w:rsidP="00C1781C">
      <w:r w:rsidRPr="00C1781C">
        <w:rPr>
          <w:b/>
          <w:bCs/>
        </w:rPr>
        <w:t xml:space="preserve">Project Version: </w:t>
      </w:r>
      <w:r w:rsidRPr="00C1781C">
        <w:t>v1.0</w:t>
      </w:r>
    </w:p>
    <w:p w14:paraId="11804080" w14:textId="77777777" w:rsidR="00C1781C" w:rsidRPr="00C1781C" w:rsidRDefault="00C1781C" w:rsidP="00C1781C">
      <w:r w:rsidRPr="00C1781C">
        <w:rPr>
          <w:b/>
          <w:bCs/>
        </w:rPr>
        <w:t xml:space="preserve">Testing Period: </w:t>
      </w:r>
      <w:r w:rsidRPr="00C1781C">
        <w:t>March 5, 2026 – March 10, 2026</w:t>
      </w:r>
    </w:p>
    <w:p w14:paraId="00371A0A" w14:textId="77777777" w:rsidR="00C1781C" w:rsidRPr="00C1781C" w:rsidRDefault="00C1781C" w:rsidP="00C1781C">
      <w:r w:rsidRPr="00C1781C">
        <w:pict w14:anchorId="1C5EDC75">
          <v:rect id="_x0000_i1055" style="width:0;height:1.5pt" o:hralign="center" o:hrstd="t" o:hr="t" fillcolor="#a0a0a0" stroked="f"/>
        </w:pict>
      </w:r>
    </w:p>
    <w:p w14:paraId="5CEE9333" w14:textId="77777777" w:rsidR="00C1781C" w:rsidRPr="00C1781C" w:rsidRDefault="00C1781C" w:rsidP="00C1781C">
      <w:r w:rsidRPr="00C1781C">
        <w:rPr>
          <w:b/>
          <w:bCs/>
        </w:rPr>
        <w:t>Testing Scope</w:t>
      </w:r>
    </w:p>
    <w:p w14:paraId="4791F3C1" w14:textId="77777777" w:rsidR="00C1781C" w:rsidRPr="00C1781C" w:rsidRDefault="00C1781C" w:rsidP="00C1781C">
      <w:r w:rsidRPr="00C1781C">
        <w:rPr>
          <w:b/>
          <w:bCs/>
        </w:rPr>
        <w:t>Features and Functionalities to be Tested</w:t>
      </w:r>
    </w:p>
    <w:p w14:paraId="45410E60" w14:textId="77777777" w:rsidR="00C1781C" w:rsidRPr="00C1781C" w:rsidRDefault="00C1781C" w:rsidP="00C1781C">
      <w:pPr>
        <w:numPr>
          <w:ilvl w:val="0"/>
          <w:numId w:val="1"/>
        </w:numPr>
      </w:pPr>
      <w:r w:rsidRPr="00C1781C">
        <w:t>User Registration API</w:t>
      </w:r>
    </w:p>
    <w:p w14:paraId="6BD15BDA" w14:textId="77777777" w:rsidR="00C1781C" w:rsidRPr="00C1781C" w:rsidRDefault="00C1781C" w:rsidP="00C1781C">
      <w:pPr>
        <w:numPr>
          <w:ilvl w:val="0"/>
          <w:numId w:val="1"/>
        </w:numPr>
      </w:pPr>
      <w:r w:rsidRPr="00C1781C">
        <w:t>User Login API with JWT Token</w:t>
      </w:r>
    </w:p>
    <w:p w14:paraId="59BDB860" w14:textId="77777777" w:rsidR="00C1781C" w:rsidRPr="00C1781C" w:rsidRDefault="00C1781C" w:rsidP="00C1781C">
      <w:pPr>
        <w:numPr>
          <w:ilvl w:val="0"/>
          <w:numId w:val="1"/>
        </w:numPr>
      </w:pPr>
      <w:r w:rsidRPr="00C1781C">
        <w:t>Authentication Middleware (Protected Routes)</w:t>
      </w:r>
    </w:p>
    <w:p w14:paraId="5E571038" w14:textId="77777777" w:rsidR="00C1781C" w:rsidRPr="00C1781C" w:rsidRDefault="00C1781C" w:rsidP="00C1781C">
      <w:pPr>
        <w:numPr>
          <w:ilvl w:val="0"/>
          <w:numId w:val="1"/>
        </w:numPr>
      </w:pPr>
      <w:r w:rsidRPr="00C1781C">
        <w:t>Product CRUD APIs (Add, View, Update, Delete)</w:t>
      </w:r>
    </w:p>
    <w:p w14:paraId="4D1609E9" w14:textId="77777777" w:rsidR="00C1781C" w:rsidRPr="00C1781C" w:rsidRDefault="00C1781C" w:rsidP="00C1781C">
      <w:pPr>
        <w:numPr>
          <w:ilvl w:val="0"/>
          <w:numId w:val="1"/>
        </w:numPr>
      </w:pPr>
      <w:r w:rsidRPr="00C1781C">
        <w:t>Search/Filter API</w:t>
      </w:r>
    </w:p>
    <w:p w14:paraId="61871A1E" w14:textId="77777777" w:rsidR="00C1781C" w:rsidRPr="00C1781C" w:rsidRDefault="00C1781C" w:rsidP="00C1781C">
      <w:pPr>
        <w:numPr>
          <w:ilvl w:val="0"/>
          <w:numId w:val="1"/>
        </w:numPr>
      </w:pPr>
      <w:r w:rsidRPr="00C1781C">
        <w:t>Database Integration with MongoDB</w:t>
      </w:r>
    </w:p>
    <w:p w14:paraId="1701CF03" w14:textId="77777777" w:rsidR="00C1781C" w:rsidRPr="00C1781C" w:rsidRDefault="00C1781C" w:rsidP="00C1781C">
      <w:pPr>
        <w:numPr>
          <w:ilvl w:val="0"/>
          <w:numId w:val="1"/>
        </w:numPr>
      </w:pPr>
      <w:r w:rsidRPr="00C1781C">
        <w:t>Error Handling &amp; API Response Validation</w:t>
      </w:r>
    </w:p>
    <w:p w14:paraId="3B6F5EF6" w14:textId="77777777" w:rsidR="00C1781C" w:rsidRPr="00C1781C" w:rsidRDefault="00C1781C" w:rsidP="00C1781C">
      <w:r w:rsidRPr="00C1781C">
        <w:rPr>
          <w:b/>
          <w:bCs/>
        </w:rPr>
        <w:t>User Stories or Requirements to be Tested</w:t>
      </w:r>
    </w:p>
    <w:p w14:paraId="3A9AD809" w14:textId="77777777" w:rsidR="00C1781C" w:rsidRPr="00C1781C" w:rsidRDefault="00C1781C" w:rsidP="00C1781C">
      <w:pPr>
        <w:numPr>
          <w:ilvl w:val="0"/>
          <w:numId w:val="2"/>
        </w:numPr>
      </w:pPr>
      <w:r w:rsidRPr="00C1781C">
        <w:t>User can register and receive valid API response</w:t>
      </w:r>
    </w:p>
    <w:p w14:paraId="615EB4D9" w14:textId="77777777" w:rsidR="00C1781C" w:rsidRPr="00C1781C" w:rsidRDefault="00C1781C" w:rsidP="00C1781C">
      <w:pPr>
        <w:numPr>
          <w:ilvl w:val="0"/>
          <w:numId w:val="2"/>
        </w:numPr>
      </w:pPr>
      <w:r w:rsidRPr="00C1781C">
        <w:t>User can log in and receive JWT token</w:t>
      </w:r>
    </w:p>
    <w:p w14:paraId="094CD209" w14:textId="77777777" w:rsidR="00C1781C" w:rsidRPr="00C1781C" w:rsidRDefault="00C1781C" w:rsidP="00C1781C">
      <w:pPr>
        <w:numPr>
          <w:ilvl w:val="0"/>
          <w:numId w:val="2"/>
        </w:numPr>
      </w:pPr>
      <w:r w:rsidRPr="00C1781C">
        <w:t>Only authenticated users can access product routes</w:t>
      </w:r>
    </w:p>
    <w:p w14:paraId="632257A5" w14:textId="77777777" w:rsidR="00C1781C" w:rsidRPr="00C1781C" w:rsidRDefault="00C1781C" w:rsidP="00C1781C">
      <w:pPr>
        <w:numPr>
          <w:ilvl w:val="0"/>
          <w:numId w:val="2"/>
        </w:numPr>
      </w:pPr>
      <w:r w:rsidRPr="00C1781C">
        <w:lastRenderedPageBreak/>
        <w:t>Users can manage only their own products</w:t>
      </w:r>
    </w:p>
    <w:p w14:paraId="37892D82" w14:textId="77777777" w:rsidR="00C1781C" w:rsidRPr="00C1781C" w:rsidRDefault="00C1781C" w:rsidP="00C1781C">
      <w:pPr>
        <w:numPr>
          <w:ilvl w:val="0"/>
          <w:numId w:val="2"/>
        </w:numPr>
      </w:pPr>
      <w:r w:rsidRPr="00C1781C">
        <w:t>API returns proper error messages for invalid requests</w:t>
      </w:r>
    </w:p>
    <w:p w14:paraId="24A3A287" w14:textId="77777777" w:rsidR="00C1781C" w:rsidRPr="00C1781C" w:rsidRDefault="00C1781C" w:rsidP="00C1781C">
      <w:r w:rsidRPr="00C1781C">
        <w:pict w14:anchorId="7E3C2EB8">
          <v:rect id="_x0000_i1056" style="width:0;height:1.5pt" o:hralign="center" o:hrstd="t" o:hr="t" fillcolor="#a0a0a0" stroked="f"/>
        </w:pict>
      </w:r>
    </w:p>
    <w:p w14:paraId="349EE7C4" w14:textId="77777777" w:rsidR="00C1781C" w:rsidRPr="00C1781C" w:rsidRDefault="00C1781C" w:rsidP="00C1781C">
      <w:r w:rsidRPr="00C1781C">
        <w:br/>
      </w:r>
      <w:r w:rsidRPr="00C1781C">
        <w:br/>
      </w:r>
      <w:r w:rsidRPr="00C1781C">
        <w:br/>
      </w:r>
    </w:p>
    <w:p w14:paraId="4F2E120F" w14:textId="77777777" w:rsidR="00C1781C" w:rsidRPr="00C1781C" w:rsidRDefault="00C1781C" w:rsidP="00C1781C">
      <w:r w:rsidRPr="00C1781C">
        <w:rPr>
          <w:b/>
          <w:bCs/>
        </w:rPr>
        <w:t>Test Cases</w:t>
      </w:r>
    </w:p>
    <w:tbl>
      <w:tblPr>
        <w:tblW w:w="0" w:type="auto"/>
        <w:tblCellMar>
          <w:top w:w="15" w:type="dxa"/>
          <w:left w:w="15" w:type="dxa"/>
          <w:bottom w:w="15" w:type="dxa"/>
          <w:right w:w="15" w:type="dxa"/>
        </w:tblCellMar>
        <w:tblLook w:val="04A0" w:firstRow="1" w:lastRow="0" w:firstColumn="1" w:lastColumn="0" w:noHBand="0" w:noVBand="1"/>
      </w:tblPr>
      <w:tblGrid>
        <w:gridCol w:w="894"/>
        <w:gridCol w:w="1469"/>
        <w:gridCol w:w="2126"/>
        <w:gridCol w:w="2170"/>
        <w:gridCol w:w="1076"/>
        <w:gridCol w:w="1281"/>
      </w:tblGrid>
      <w:tr w:rsidR="00C1781C" w:rsidRPr="00C1781C" w14:paraId="7FA669D6"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77AAB5" w14:textId="77777777" w:rsidR="00C1781C" w:rsidRPr="00C1781C" w:rsidRDefault="00C1781C" w:rsidP="00C1781C">
            <w:r w:rsidRPr="00C1781C">
              <w:rPr>
                <w:b/>
                <w:bCs/>
              </w:rPr>
              <w:t>Test Case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DCB2C0" w14:textId="77777777" w:rsidR="00C1781C" w:rsidRPr="00C1781C" w:rsidRDefault="00C1781C" w:rsidP="00C1781C">
            <w:r w:rsidRPr="00C1781C">
              <w:rPr>
                <w:b/>
                <w:bCs/>
              </w:rPr>
              <w:t>Test Scenario</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C25728" w14:textId="77777777" w:rsidR="00C1781C" w:rsidRPr="00C1781C" w:rsidRDefault="00C1781C" w:rsidP="00C1781C">
            <w:r w:rsidRPr="00C1781C">
              <w:rPr>
                <w:b/>
                <w:bCs/>
              </w:rPr>
              <w:t>Test Steps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D96401F" w14:textId="77777777" w:rsidR="00C1781C" w:rsidRPr="00C1781C" w:rsidRDefault="00C1781C" w:rsidP="00C1781C">
            <w:r w:rsidRPr="00C1781C">
              <w:rPr>
                <w:b/>
                <w:bCs/>
              </w:rPr>
              <w:t>Expected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26ADA4" w14:textId="77777777" w:rsidR="00C1781C" w:rsidRPr="00C1781C" w:rsidRDefault="00C1781C" w:rsidP="00C1781C">
            <w:r w:rsidRPr="00C1781C">
              <w:rPr>
                <w:b/>
                <w:bCs/>
              </w:rPr>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E0583F" w14:textId="77777777" w:rsidR="00C1781C" w:rsidRPr="00C1781C" w:rsidRDefault="00C1781C" w:rsidP="00C1781C">
            <w:r w:rsidRPr="00C1781C">
              <w:rPr>
                <w:b/>
                <w:bCs/>
              </w:rPr>
              <w:t>Pass/Fail</w:t>
            </w:r>
          </w:p>
        </w:tc>
      </w:tr>
      <w:tr w:rsidR="00C1781C" w:rsidRPr="00C1781C" w14:paraId="199CA996"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3727CF" w14:textId="77777777" w:rsidR="00C1781C" w:rsidRPr="00C1781C" w:rsidRDefault="00C1781C" w:rsidP="00C1781C">
            <w:r w:rsidRPr="00C1781C">
              <w:rPr>
                <w:b/>
                <w:bCs/>
              </w:rPr>
              <w:t>TC-001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FF0DCA" w14:textId="77777777" w:rsidR="00C1781C" w:rsidRPr="00C1781C" w:rsidRDefault="00C1781C" w:rsidP="00C1781C">
            <w:r w:rsidRPr="00C1781C">
              <w:t>Register User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C0ACD7" w14:textId="77777777" w:rsidR="00C1781C" w:rsidRPr="00C1781C" w:rsidRDefault="00C1781C" w:rsidP="00C1781C">
            <w:r w:rsidRPr="00C1781C">
              <w:t>1. Send POST request to /register 2. Provide valid data</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B37F42" w14:textId="77777777" w:rsidR="00C1781C" w:rsidRPr="00C1781C" w:rsidRDefault="00C1781C" w:rsidP="00C1781C">
            <w:r w:rsidRPr="00C1781C">
              <w:t>User created successfully with response message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25E7EF" w14:textId="77777777" w:rsidR="00C1781C" w:rsidRPr="00C1781C" w:rsidRDefault="00C1781C" w:rsidP="00C1781C">
            <w:r w:rsidRPr="00C1781C">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3F974F" w14:textId="77777777" w:rsidR="00C1781C" w:rsidRPr="00C1781C" w:rsidRDefault="00C1781C" w:rsidP="00C1781C">
            <w:r w:rsidRPr="00C1781C">
              <w:t>[Pass/Fail]</w:t>
            </w:r>
          </w:p>
        </w:tc>
      </w:tr>
      <w:tr w:rsidR="00C1781C" w:rsidRPr="00C1781C" w14:paraId="356513E4" w14:textId="77777777">
        <w:trPr>
          <w:trHeight w:val="105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22AAF2" w14:textId="77777777" w:rsidR="00C1781C" w:rsidRPr="00C1781C" w:rsidRDefault="00C1781C" w:rsidP="00C1781C">
            <w:r w:rsidRPr="00C1781C">
              <w:rPr>
                <w:b/>
                <w:bCs/>
              </w:rPr>
              <w:t>TC-002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04DC62" w14:textId="77777777" w:rsidR="00C1781C" w:rsidRPr="00C1781C" w:rsidRDefault="00C1781C" w:rsidP="00C1781C">
            <w:r w:rsidRPr="00C1781C">
              <w:t>Login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87669B" w14:textId="77777777" w:rsidR="00C1781C" w:rsidRPr="00C1781C" w:rsidRDefault="00C1781C" w:rsidP="00C1781C">
            <w:r w:rsidRPr="00C1781C">
              <w:t>1. Send POST request to /login 2. Provide credentials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D781B55" w14:textId="77777777" w:rsidR="00C1781C" w:rsidRPr="00C1781C" w:rsidRDefault="00C1781C" w:rsidP="00C1781C">
            <w:r w:rsidRPr="00C1781C">
              <w:t>JWT token returned in response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3BD493F" w14:textId="77777777" w:rsidR="00C1781C" w:rsidRPr="00C1781C" w:rsidRDefault="00C1781C" w:rsidP="00C1781C">
            <w:r w:rsidRPr="00C1781C">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AFC6A9" w14:textId="77777777" w:rsidR="00C1781C" w:rsidRPr="00C1781C" w:rsidRDefault="00C1781C" w:rsidP="00C1781C">
            <w:r w:rsidRPr="00C1781C">
              <w:t>[Pass/Fail]</w:t>
            </w:r>
          </w:p>
        </w:tc>
      </w:tr>
      <w:tr w:rsidR="00C1781C" w:rsidRPr="00C1781C" w14:paraId="6127001D"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B8EB26" w14:textId="77777777" w:rsidR="00C1781C" w:rsidRPr="00C1781C" w:rsidRDefault="00C1781C" w:rsidP="00C1781C">
            <w:r w:rsidRPr="00C1781C">
              <w:rPr>
                <w:b/>
                <w:bCs/>
              </w:rPr>
              <w:t>TC-003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21B1B3" w14:textId="77777777" w:rsidR="00C1781C" w:rsidRPr="00C1781C" w:rsidRDefault="00C1781C" w:rsidP="00C1781C">
            <w:r w:rsidRPr="00C1781C">
              <w:t>Protected Route Access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AAEFE7" w14:textId="77777777" w:rsidR="00C1781C" w:rsidRPr="00C1781C" w:rsidRDefault="00C1781C" w:rsidP="00C1781C">
            <w:r w:rsidRPr="00C1781C">
              <w:t>1. Call /products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1C25387" w14:textId="77777777" w:rsidR="00C1781C" w:rsidRPr="00C1781C" w:rsidRDefault="00C1781C" w:rsidP="00C1781C">
            <w:r w:rsidRPr="00C1781C">
              <w:t>Access denied with 401 error</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70B1705" w14:textId="77777777" w:rsidR="00C1781C" w:rsidRPr="00C1781C" w:rsidRDefault="00C1781C" w:rsidP="00C1781C">
            <w:r w:rsidRPr="00C1781C">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F7EDE68" w14:textId="77777777" w:rsidR="00C1781C" w:rsidRPr="00C1781C" w:rsidRDefault="00C1781C" w:rsidP="00C1781C">
            <w:r w:rsidRPr="00C1781C">
              <w:t>[Pass/Fail]</w:t>
            </w:r>
          </w:p>
        </w:tc>
      </w:tr>
      <w:tr w:rsidR="00C1781C" w:rsidRPr="00C1781C" w14:paraId="01BE2786"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C4B8D" w14:textId="77777777" w:rsidR="00C1781C" w:rsidRPr="00C1781C" w:rsidRDefault="00C1781C" w:rsidP="00C1781C">
            <w:r w:rsidRPr="00C1781C">
              <w:rPr>
                <w:b/>
                <w:bCs/>
              </w:rPr>
              <w:t>TC-004</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2B3319" w14:textId="77777777" w:rsidR="00C1781C" w:rsidRPr="00C1781C" w:rsidRDefault="00C1781C" w:rsidP="00C1781C">
            <w:r w:rsidRPr="00C1781C">
              <w:t>Create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53F583" w14:textId="77777777" w:rsidR="00C1781C" w:rsidRPr="00C1781C" w:rsidRDefault="00C1781C" w:rsidP="00C1781C">
            <w:r w:rsidRPr="00C1781C">
              <w:t>1. Send POST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FE7B9B" w14:textId="77777777" w:rsidR="00C1781C" w:rsidRPr="00C1781C" w:rsidRDefault="00C1781C" w:rsidP="00C1781C">
            <w:r w:rsidRPr="00C1781C">
              <w:t>Product saved in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D8BB0E" w14:textId="77777777" w:rsidR="00C1781C" w:rsidRPr="00C1781C" w:rsidRDefault="00C1781C" w:rsidP="00C1781C">
            <w:r w:rsidRPr="00C1781C">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8CE871" w14:textId="77777777" w:rsidR="00C1781C" w:rsidRPr="00C1781C" w:rsidRDefault="00C1781C" w:rsidP="00C1781C">
            <w:r w:rsidRPr="00C1781C">
              <w:t>[Pass/Fail]</w:t>
            </w:r>
          </w:p>
        </w:tc>
      </w:tr>
      <w:tr w:rsidR="00C1781C" w:rsidRPr="00C1781C" w14:paraId="1B1E312C"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6FEE571" w14:textId="77777777" w:rsidR="00C1781C" w:rsidRPr="00C1781C" w:rsidRDefault="00C1781C" w:rsidP="00C1781C">
            <w:r w:rsidRPr="00C1781C">
              <w:rPr>
                <w:b/>
                <w:bCs/>
              </w:rPr>
              <w:t>TC-005</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B50EE0" w14:textId="77777777" w:rsidR="00C1781C" w:rsidRPr="00C1781C" w:rsidRDefault="00C1781C" w:rsidP="00C1781C">
            <w:r w:rsidRPr="00C1781C">
              <w:t>Update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C08644A" w14:textId="77777777" w:rsidR="00C1781C" w:rsidRPr="00C1781C" w:rsidRDefault="00C1781C" w:rsidP="00C1781C">
            <w:r w:rsidRPr="00C1781C">
              <w:t>1. Send PUT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FC5E92" w14:textId="77777777" w:rsidR="00C1781C" w:rsidRPr="00C1781C" w:rsidRDefault="00C1781C" w:rsidP="00C1781C">
            <w:r w:rsidRPr="00C1781C">
              <w:t>Product updated successfully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4C4F244" w14:textId="77777777" w:rsidR="00C1781C" w:rsidRPr="00C1781C" w:rsidRDefault="00C1781C" w:rsidP="00C1781C">
            <w:r w:rsidRPr="00C1781C">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8ECB68" w14:textId="77777777" w:rsidR="00C1781C" w:rsidRPr="00C1781C" w:rsidRDefault="00C1781C" w:rsidP="00C1781C">
            <w:r w:rsidRPr="00C1781C">
              <w:t>[Pass/Fail]</w:t>
            </w:r>
          </w:p>
        </w:tc>
      </w:tr>
      <w:tr w:rsidR="00C1781C" w:rsidRPr="00C1781C" w14:paraId="2C4F3068" w14:textId="77777777">
        <w:trPr>
          <w:trHeight w:val="785"/>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0511709" w14:textId="77777777" w:rsidR="00C1781C" w:rsidRPr="00C1781C" w:rsidRDefault="00C1781C" w:rsidP="00C1781C">
            <w:r w:rsidRPr="00C1781C">
              <w:rPr>
                <w:b/>
                <w:bCs/>
              </w:rPr>
              <w:t>TC-006</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ED9AFE" w14:textId="77777777" w:rsidR="00C1781C" w:rsidRPr="00C1781C" w:rsidRDefault="00C1781C" w:rsidP="00C1781C">
            <w:r w:rsidRPr="00C1781C">
              <w:t>Delete Product API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6003AD" w14:textId="77777777" w:rsidR="00C1781C" w:rsidRPr="00C1781C" w:rsidRDefault="00C1781C" w:rsidP="00C1781C">
            <w:r w:rsidRPr="00C1781C">
              <w:t>1. Send DELETE request with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579D1FF" w14:textId="77777777" w:rsidR="00C1781C" w:rsidRPr="00C1781C" w:rsidRDefault="00C1781C" w:rsidP="00C1781C">
            <w:r w:rsidRPr="00C1781C">
              <w:t>Product removed from database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D7A0EC9" w14:textId="77777777" w:rsidR="00C1781C" w:rsidRPr="00C1781C" w:rsidRDefault="00C1781C" w:rsidP="00C1781C">
            <w:r w:rsidRPr="00C1781C">
              <w:t>[Actual Result]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E96051F" w14:textId="77777777" w:rsidR="00C1781C" w:rsidRPr="00C1781C" w:rsidRDefault="00C1781C" w:rsidP="00C1781C">
            <w:r w:rsidRPr="00C1781C">
              <w:t>[Pass/Fail]</w:t>
            </w:r>
          </w:p>
        </w:tc>
      </w:tr>
    </w:tbl>
    <w:p w14:paraId="7500DDD2" w14:textId="77777777" w:rsidR="00C1781C" w:rsidRPr="00C1781C" w:rsidRDefault="00C1781C" w:rsidP="00C1781C"/>
    <w:p w14:paraId="3D4AAB8A" w14:textId="77777777" w:rsidR="00C1781C" w:rsidRPr="00C1781C" w:rsidRDefault="00C1781C" w:rsidP="00C1781C">
      <w:r w:rsidRPr="00C1781C">
        <w:pict w14:anchorId="65D94E37">
          <v:rect id="_x0000_i1057" style="width:0;height:1.5pt" o:hralign="center" o:hrstd="t" o:hr="t" fillcolor="#a0a0a0" stroked="f"/>
        </w:pict>
      </w:r>
    </w:p>
    <w:p w14:paraId="74A3967C" w14:textId="77777777" w:rsidR="00C1781C" w:rsidRPr="00C1781C" w:rsidRDefault="00C1781C" w:rsidP="00C1781C"/>
    <w:p w14:paraId="42D10C95" w14:textId="77777777" w:rsidR="00C1781C" w:rsidRPr="00C1781C" w:rsidRDefault="00C1781C" w:rsidP="00C1781C">
      <w:r w:rsidRPr="00C1781C">
        <w:rPr>
          <w:b/>
          <w:bCs/>
        </w:rPr>
        <w:t>Bug Tracking</w:t>
      </w:r>
    </w:p>
    <w:tbl>
      <w:tblPr>
        <w:tblW w:w="0" w:type="auto"/>
        <w:tblCellMar>
          <w:top w:w="15" w:type="dxa"/>
          <w:left w:w="15" w:type="dxa"/>
          <w:bottom w:w="15" w:type="dxa"/>
          <w:right w:w="15" w:type="dxa"/>
        </w:tblCellMar>
        <w:tblLook w:val="04A0" w:firstRow="1" w:lastRow="0" w:firstColumn="1" w:lastColumn="0" w:noHBand="0" w:noVBand="1"/>
      </w:tblPr>
      <w:tblGrid>
        <w:gridCol w:w="704"/>
        <w:gridCol w:w="2369"/>
        <w:gridCol w:w="1933"/>
        <w:gridCol w:w="1086"/>
        <w:gridCol w:w="1154"/>
        <w:gridCol w:w="1770"/>
      </w:tblGrid>
      <w:tr w:rsidR="00C1781C" w:rsidRPr="00C1781C" w14:paraId="1B0A3417"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8DC7B94" w14:textId="77777777" w:rsidR="00C1781C" w:rsidRPr="00C1781C" w:rsidRDefault="00C1781C" w:rsidP="00C1781C">
            <w:r w:rsidRPr="00C1781C">
              <w:rPr>
                <w:b/>
                <w:bCs/>
              </w:rPr>
              <w:t>Bug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7DD998" w14:textId="77777777" w:rsidR="00C1781C" w:rsidRPr="00C1781C" w:rsidRDefault="00C1781C" w:rsidP="00C1781C">
            <w:r w:rsidRPr="00C1781C">
              <w:rPr>
                <w:b/>
                <w:bCs/>
              </w:rPr>
              <w:t>Bug Description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0118D97" w14:textId="77777777" w:rsidR="00C1781C" w:rsidRPr="00C1781C" w:rsidRDefault="00C1781C" w:rsidP="00C1781C">
            <w:r w:rsidRPr="00C1781C">
              <w:rPr>
                <w:b/>
                <w:bCs/>
              </w:rPr>
              <w:t>Steps to Reproduce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718697" w14:textId="77777777" w:rsidR="00C1781C" w:rsidRPr="00C1781C" w:rsidRDefault="00C1781C" w:rsidP="00C1781C">
            <w:r w:rsidRPr="00C1781C">
              <w:rPr>
                <w:b/>
                <w:bCs/>
              </w:rPr>
              <w:t>Severity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A451330" w14:textId="77777777" w:rsidR="00C1781C" w:rsidRPr="00C1781C" w:rsidRDefault="00C1781C" w:rsidP="00C1781C">
            <w:r w:rsidRPr="00C1781C">
              <w:rPr>
                <w:b/>
                <w:bCs/>
              </w:rPr>
              <w:t>Status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FE0B74" w14:textId="77777777" w:rsidR="00C1781C" w:rsidRPr="00C1781C" w:rsidRDefault="00C1781C" w:rsidP="00C1781C">
            <w:r w:rsidRPr="00C1781C">
              <w:rPr>
                <w:b/>
                <w:bCs/>
              </w:rPr>
              <w:t>Additional Feedback</w:t>
            </w:r>
          </w:p>
        </w:tc>
      </w:tr>
      <w:tr w:rsidR="00C1781C" w:rsidRPr="00C1781C" w14:paraId="77792B7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17D0CC0" w14:textId="77777777" w:rsidR="00C1781C" w:rsidRPr="00C1781C" w:rsidRDefault="00C1781C" w:rsidP="00C1781C">
            <w:r w:rsidRPr="00C1781C">
              <w:t>BG-001</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55F1D01" w14:textId="77777777" w:rsidR="00C1781C" w:rsidRPr="00C1781C" w:rsidRDefault="00C1781C" w:rsidP="00C1781C">
            <w:r w:rsidRPr="00C1781C">
              <w:t>Unauthorized access allowed without token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CE8A7ED" w14:textId="77777777" w:rsidR="00C1781C" w:rsidRPr="00C1781C" w:rsidRDefault="00C1781C" w:rsidP="00C1781C">
            <w:r w:rsidRPr="00C1781C">
              <w:t>Call protected route without JWT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47EEC8A" w14:textId="77777777" w:rsidR="00C1781C" w:rsidRPr="00C1781C" w:rsidRDefault="00C1781C" w:rsidP="00C1781C">
            <w:r w:rsidRPr="00C1781C">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44541E0" w14:textId="77777777" w:rsidR="00C1781C" w:rsidRPr="00C1781C" w:rsidRDefault="00C1781C" w:rsidP="00C1781C">
            <w:r w:rsidRPr="00C1781C">
              <w:t>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FFCFCC1" w14:textId="77777777" w:rsidR="00C1781C" w:rsidRPr="00C1781C" w:rsidRDefault="00C1781C" w:rsidP="00C1781C">
            <w:r w:rsidRPr="00C1781C">
              <w:t>Fix middleware validation</w:t>
            </w:r>
          </w:p>
        </w:tc>
      </w:tr>
      <w:tr w:rsidR="00C1781C" w:rsidRPr="00C1781C" w14:paraId="7655D750"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451C8" w14:textId="77777777" w:rsidR="00C1781C" w:rsidRPr="00C1781C" w:rsidRDefault="00C1781C" w:rsidP="00C1781C">
            <w:r w:rsidRPr="00C1781C">
              <w:t>BG-002</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5426DA7" w14:textId="77777777" w:rsidR="00C1781C" w:rsidRPr="00C1781C" w:rsidRDefault="00C1781C" w:rsidP="00C1781C">
            <w:r w:rsidRPr="00C1781C">
              <w:t>Product update fails with invalid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756D38" w14:textId="77777777" w:rsidR="00C1781C" w:rsidRPr="00C1781C" w:rsidRDefault="00C1781C" w:rsidP="00C1781C">
            <w:r w:rsidRPr="00C1781C">
              <w:t>Send incorrect product ID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3EBD71C" w14:textId="77777777" w:rsidR="00C1781C" w:rsidRPr="00C1781C" w:rsidRDefault="00C1781C" w:rsidP="00C1781C">
            <w:r w:rsidRPr="00C1781C">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A817E0" w14:textId="77777777" w:rsidR="00C1781C" w:rsidRPr="00C1781C" w:rsidRDefault="00C1781C" w:rsidP="00C1781C">
            <w:r w:rsidRPr="00C1781C">
              <w:t>In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A8C9E3" w14:textId="77777777" w:rsidR="00C1781C" w:rsidRPr="00C1781C" w:rsidRDefault="00C1781C" w:rsidP="00C1781C">
            <w:r w:rsidRPr="00C1781C">
              <w:t>Add validation check</w:t>
            </w:r>
          </w:p>
        </w:tc>
      </w:tr>
      <w:tr w:rsidR="00C1781C" w:rsidRPr="00C1781C" w14:paraId="5C2156EB" w14:textId="77777777">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6320DB3" w14:textId="77777777" w:rsidR="00C1781C" w:rsidRPr="00C1781C" w:rsidRDefault="00C1781C" w:rsidP="00C1781C">
            <w:r w:rsidRPr="00C1781C">
              <w:t>BG-003</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446CC2" w14:textId="77777777" w:rsidR="00C1781C" w:rsidRPr="00C1781C" w:rsidRDefault="00C1781C" w:rsidP="00C1781C">
            <w:r w:rsidRPr="00C1781C">
              <w:t>API response delay during large data fetch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0D3B6C" w14:textId="77777777" w:rsidR="00C1781C" w:rsidRPr="00C1781C" w:rsidRDefault="00C1781C" w:rsidP="00C1781C">
            <w:r w:rsidRPr="00C1781C">
              <w:t>Request multiple products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3AD7C1E" w14:textId="77777777" w:rsidR="00C1781C" w:rsidRPr="00C1781C" w:rsidRDefault="00C1781C" w:rsidP="00C1781C">
            <w:r w:rsidRPr="00C1781C">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7F7B98" w14:textId="77777777" w:rsidR="00C1781C" w:rsidRPr="00C1781C" w:rsidRDefault="00C1781C" w:rsidP="00C1781C">
            <w:r w:rsidRPr="00C1781C">
              <w:t>Open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B530E3" w14:textId="77777777" w:rsidR="00C1781C" w:rsidRPr="00C1781C" w:rsidRDefault="00C1781C" w:rsidP="00C1781C">
            <w:r w:rsidRPr="00C1781C">
              <w:t>Optimize database query</w:t>
            </w:r>
          </w:p>
        </w:tc>
      </w:tr>
    </w:tbl>
    <w:p w14:paraId="06106924" w14:textId="77777777" w:rsidR="00C1781C" w:rsidRPr="00C1781C" w:rsidRDefault="00C1781C" w:rsidP="00C1781C">
      <w:r w:rsidRPr="00C1781C">
        <w:pict w14:anchorId="5C9A7A1B">
          <v:rect id="_x0000_i1058" style="width:0;height:1.5pt" o:hralign="center" o:hrstd="t" o:hr="t" fillcolor="#a0a0a0" stroked="f"/>
        </w:pict>
      </w:r>
    </w:p>
    <w:p w14:paraId="3E9E2F8B" w14:textId="77777777" w:rsidR="00C1781C" w:rsidRPr="00C1781C" w:rsidRDefault="00C1781C" w:rsidP="00C1781C">
      <w:r w:rsidRPr="00C1781C">
        <w:rPr>
          <w:b/>
          <w:bCs/>
        </w:rPr>
        <w:t>Sign-off</w:t>
      </w:r>
    </w:p>
    <w:p w14:paraId="016FF082" w14:textId="2FDDF5DA" w:rsidR="00C1781C" w:rsidRDefault="00C1781C" w:rsidP="00C1781C">
      <w:r w:rsidRPr="00C1781C">
        <w:rPr>
          <w:b/>
          <w:bCs/>
        </w:rPr>
        <w:t>Tester Name:</w:t>
      </w:r>
      <w:r w:rsidRPr="00C1781C">
        <w:t xml:space="preserve"> </w:t>
      </w:r>
      <w:r>
        <w:t>NITHYA SREE S</w:t>
      </w:r>
      <w:r w:rsidRPr="00C1781C">
        <w:br/>
      </w:r>
      <w:r w:rsidRPr="00C1781C">
        <w:rPr>
          <w:b/>
          <w:bCs/>
        </w:rPr>
        <w:t>Date:</w:t>
      </w:r>
      <w:r w:rsidRPr="00C1781C">
        <w:t xml:space="preserve"> </w:t>
      </w:r>
      <w:r>
        <w:t>08.03.2026</w:t>
      </w:r>
      <w:r w:rsidRPr="00C1781C">
        <w:br/>
      </w:r>
      <w:r>
        <w:t>Team Leader : NITHYA SREE S</w:t>
      </w:r>
    </w:p>
    <w:p w14:paraId="3E6A5988" w14:textId="77777777" w:rsidR="00C1781C" w:rsidRDefault="00C1781C" w:rsidP="00C1781C">
      <w:r>
        <w:t>Team member : NOORI NISHA H N</w:t>
      </w:r>
    </w:p>
    <w:p w14:paraId="10F999FE" w14:textId="77777777" w:rsidR="00C1781C" w:rsidRDefault="00C1781C" w:rsidP="00C1781C">
      <w:r>
        <w:t>Team member : ASWITHA PENITTA RANI J</w:t>
      </w:r>
    </w:p>
    <w:p w14:paraId="5592BA71" w14:textId="52954D36" w:rsidR="00C1781C" w:rsidRPr="00C1781C" w:rsidRDefault="00C1781C" w:rsidP="00C1781C">
      <w:r>
        <w:t>Team member : BHUVANESWARI V</w:t>
      </w:r>
    </w:p>
    <w:p w14:paraId="79075DCF" w14:textId="77777777" w:rsidR="00C1781C" w:rsidRPr="00C1781C" w:rsidRDefault="00C1781C" w:rsidP="00C1781C">
      <w:r w:rsidRPr="00C1781C">
        <w:pict w14:anchorId="2D4B4DC1">
          <v:rect id="_x0000_i1059" style="width:0;height:1.5pt" o:hralign="center" o:hrstd="t" o:hr="t" fillcolor="#a0a0a0" stroked="f"/>
        </w:pict>
      </w:r>
    </w:p>
    <w:p w14:paraId="2AA6C975" w14:textId="77777777" w:rsidR="00C1781C" w:rsidRPr="00C1781C" w:rsidRDefault="00C1781C" w:rsidP="00C1781C">
      <w:r w:rsidRPr="00C1781C">
        <w:rPr>
          <w:b/>
          <w:bCs/>
        </w:rPr>
        <w:t>Notes</w:t>
      </w:r>
    </w:p>
    <w:p w14:paraId="5B8B5FB3" w14:textId="77777777" w:rsidR="00C1781C" w:rsidRPr="00C1781C" w:rsidRDefault="00C1781C" w:rsidP="00C1781C">
      <w:pPr>
        <w:numPr>
          <w:ilvl w:val="0"/>
          <w:numId w:val="3"/>
        </w:numPr>
      </w:pPr>
      <w:r w:rsidRPr="00C1781C">
        <w:t>Ensure testing covers both positive &amp; negative cases</w:t>
      </w:r>
    </w:p>
    <w:p w14:paraId="0CE339D6" w14:textId="77777777" w:rsidR="00C1781C" w:rsidRPr="00C1781C" w:rsidRDefault="00C1781C" w:rsidP="00C1781C">
      <w:pPr>
        <w:numPr>
          <w:ilvl w:val="0"/>
          <w:numId w:val="3"/>
        </w:numPr>
      </w:pPr>
      <w:r w:rsidRPr="00C1781C">
        <w:t>Bug tracking should include severity levels &amp; reproduction steps</w:t>
      </w:r>
    </w:p>
    <w:p w14:paraId="042E7820" w14:textId="77777777" w:rsidR="00C1781C" w:rsidRPr="00C1781C" w:rsidRDefault="00C1781C" w:rsidP="00C1781C">
      <w:pPr>
        <w:numPr>
          <w:ilvl w:val="0"/>
          <w:numId w:val="3"/>
        </w:numPr>
      </w:pPr>
      <w:r w:rsidRPr="00C1781C">
        <w:t>Final sign-off required before deployment</w:t>
      </w:r>
    </w:p>
    <w:p w14:paraId="1894046B" w14:textId="05C30BA4" w:rsidR="000A1FA9" w:rsidRDefault="00C1781C" w:rsidP="00C1781C">
      <w:r w:rsidRPr="00C1781C">
        <w:br/>
      </w:r>
    </w:p>
    <w:sectPr w:rsidR="000A1F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2288B"/>
    <w:multiLevelType w:val="multilevel"/>
    <w:tmpl w:val="2AA8C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F3FB5"/>
    <w:multiLevelType w:val="multilevel"/>
    <w:tmpl w:val="77F46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F4EFD"/>
    <w:multiLevelType w:val="multilevel"/>
    <w:tmpl w:val="18BA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599486">
    <w:abstractNumId w:val="1"/>
  </w:num>
  <w:num w:numId="2" w16cid:durableId="569927373">
    <w:abstractNumId w:val="2"/>
  </w:num>
  <w:num w:numId="3" w16cid:durableId="10083623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81C"/>
    <w:rsid w:val="000A1FA9"/>
    <w:rsid w:val="002E247E"/>
    <w:rsid w:val="003B4A12"/>
    <w:rsid w:val="007C71FE"/>
    <w:rsid w:val="00B93CFE"/>
    <w:rsid w:val="00C178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F5AB7"/>
  <w15:chartTrackingRefBased/>
  <w15:docId w15:val="{4257D86C-54D6-4CE7-8F9D-268B57B4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8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8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8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8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8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8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8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8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8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8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8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8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8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8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8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8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8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81C"/>
    <w:rPr>
      <w:rFonts w:eastAsiaTheme="majorEastAsia" w:cstheme="majorBidi"/>
      <w:color w:val="272727" w:themeColor="text1" w:themeTint="D8"/>
    </w:rPr>
  </w:style>
  <w:style w:type="paragraph" w:styleId="Title">
    <w:name w:val="Title"/>
    <w:basedOn w:val="Normal"/>
    <w:next w:val="Normal"/>
    <w:link w:val="TitleChar"/>
    <w:uiPriority w:val="10"/>
    <w:qFormat/>
    <w:rsid w:val="00C178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8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8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8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81C"/>
    <w:pPr>
      <w:spacing w:before="160"/>
      <w:jc w:val="center"/>
    </w:pPr>
    <w:rPr>
      <w:i/>
      <w:iCs/>
      <w:color w:val="404040" w:themeColor="text1" w:themeTint="BF"/>
    </w:rPr>
  </w:style>
  <w:style w:type="character" w:customStyle="1" w:styleId="QuoteChar">
    <w:name w:val="Quote Char"/>
    <w:basedOn w:val="DefaultParagraphFont"/>
    <w:link w:val="Quote"/>
    <w:uiPriority w:val="29"/>
    <w:rsid w:val="00C1781C"/>
    <w:rPr>
      <w:i/>
      <w:iCs/>
      <w:color w:val="404040" w:themeColor="text1" w:themeTint="BF"/>
    </w:rPr>
  </w:style>
  <w:style w:type="paragraph" w:styleId="ListParagraph">
    <w:name w:val="List Paragraph"/>
    <w:basedOn w:val="Normal"/>
    <w:uiPriority w:val="34"/>
    <w:qFormat/>
    <w:rsid w:val="00C1781C"/>
    <w:pPr>
      <w:ind w:left="720"/>
      <w:contextualSpacing/>
    </w:pPr>
  </w:style>
  <w:style w:type="character" w:styleId="IntenseEmphasis">
    <w:name w:val="Intense Emphasis"/>
    <w:basedOn w:val="DefaultParagraphFont"/>
    <w:uiPriority w:val="21"/>
    <w:qFormat/>
    <w:rsid w:val="00C1781C"/>
    <w:rPr>
      <w:i/>
      <w:iCs/>
      <w:color w:val="0F4761" w:themeColor="accent1" w:themeShade="BF"/>
    </w:rPr>
  </w:style>
  <w:style w:type="paragraph" w:styleId="IntenseQuote">
    <w:name w:val="Intense Quote"/>
    <w:basedOn w:val="Normal"/>
    <w:next w:val="Normal"/>
    <w:link w:val="IntenseQuoteChar"/>
    <w:uiPriority w:val="30"/>
    <w:qFormat/>
    <w:rsid w:val="00C178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81C"/>
    <w:rPr>
      <w:i/>
      <w:iCs/>
      <w:color w:val="0F4761" w:themeColor="accent1" w:themeShade="BF"/>
    </w:rPr>
  </w:style>
  <w:style w:type="character" w:styleId="IntenseReference">
    <w:name w:val="Intense Reference"/>
    <w:basedOn w:val="DefaultParagraphFont"/>
    <w:uiPriority w:val="32"/>
    <w:qFormat/>
    <w:rsid w:val="00C178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427</Words>
  <Characters>2434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Noori Nisha HN</dc:creator>
  <cp:keywords/>
  <dc:description/>
  <cp:lastModifiedBy>Noori Nisha HN</cp:lastModifiedBy>
  <cp:revision>2</cp:revision>
  <dcterms:created xsi:type="dcterms:W3CDTF">2026-03-08T12:39:00Z</dcterms:created>
  <dcterms:modified xsi:type="dcterms:W3CDTF">2026-03-08T12:52:00Z</dcterms:modified>
</cp:coreProperties>
</file>